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B41" w:rsidRDefault="002B48B6">
      <w:pPr>
        <w:pStyle w:val="divdocumentname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</w:rPr>
        <w:t>Prabdeep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Style w:val="divdocumentword-break"/>
          <w:rFonts w:ascii="Century Gothic" w:eastAsia="Century Gothic" w:hAnsi="Century Gothic" w:cs="Century Gothic"/>
        </w:rPr>
        <w:t>Dhaliwal</w:t>
      </w:r>
    </w:p>
    <w:p w:rsidR="001C6B41" w:rsidRDefault="002B48B6">
      <w:pPr>
        <w:pStyle w:val="documentresumeTitle"/>
        <w:spacing w:line="360" w:lineRule="atLeast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Software Engineering</w:t>
      </w:r>
    </w:p>
    <w:p w:rsidR="001C6B41" w:rsidRDefault="002B48B6">
      <w:pPr>
        <w:pStyle w:val="p"/>
        <w:spacing w:before="300" w:line="360" w:lineRule="atLeast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</w:rPr>
        <w:t>A self-t</w:t>
      </w:r>
      <w:r w:rsidR="00516E07">
        <w:rPr>
          <w:rFonts w:ascii="Century Gothic" w:eastAsia="Century Gothic" w:hAnsi="Century Gothic" w:cs="Century Gothic"/>
          <w:color w:val="343434"/>
          <w:sz w:val="22"/>
          <w:szCs w:val="22"/>
        </w:rPr>
        <w:t>aught and passionate programmer</w:t>
      </w:r>
      <w:r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 </w:t>
      </w:r>
      <w:r w:rsidR="00516E07"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experienced in </w:t>
      </w:r>
      <w:r>
        <w:rPr>
          <w:rFonts w:ascii="Century Gothic" w:eastAsia="Century Gothic" w:hAnsi="Century Gothic" w:cs="Century Gothic"/>
          <w:color w:val="343434"/>
          <w:sz w:val="22"/>
          <w:szCs w:val="22"/>
        </w:rPr>
        <w:t>game developmen</w:t>
      </w:r>
      <w:r w:rsidR="00516E07">
        <w:rPr>
          <w:rFonts w:ascii="Century Gothic" w:eastAsia="Century Gothic" w:hAnsi="Century Gothic" w:cs="Century Gothic"/>
          <w:color w:val="343434"/>
          <w:sz w:val="22"/>
          <w:szCs w:val="22"/>
        </w:rPr>
        <w:t>t and web programming</w:t>
      </w:r>
      <w:r>
        <w:rPr>
          <w:rFonts w:ascii="Century Gothic" w:eastAsia="Century Gothic" w:hAnsi="Century Gothic" w:cs="Century Gothic"/>
          <w:color w:val="343434"/>
          <w:sz w:val="22"/>
          <w:szCs w:val="22"/>
        </w:rPr>
        <w:t>. A competitive person by nature and enjoy opportunities to test and improve programming skills.</w:t>
      </w:r>
    </w:p>
    <w:tbl>
      <w:tblPr>
        <w:tblStyle w:val="div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261"/>
        <w:gridCol w:w="459"/>
        <w:gridCol w:w="7640"/>
      </w:tblGrid>
      <w:tr w:rsidR="001C6B41" w:rsidTr="00516E07">
        <w:trPr>
          <w:tblCellSpacing w:w="0" w:type="dxa"/>
        </w:trPr>
        <w:tc>
          <w:tcPr>
            <w:tcW w:w="32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2360"/>
            </w:tblGrid>
            <w:tr w:rsidR="001C6B41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C6B41" w:rsidRDefault="002B48B6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6FB6E2F4" wp14:editId="562D8F91">
                        <wp:extent cx="446794" cy="446133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724163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C6B41" w:rsidRDefault="002B48B6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Contact</w:t>
                  </w:r>
                </w:p>
              </w:tc>
            </w:tr>
          </w:tbl>
          <w:p w:rsidR="001C6B41" w:rsidRDefault="002B48B6">
            <w:pPr>
              <w:pStyle w:val="divdocumenttxtBold"/>
              <w:spacing w:before="2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 w:rsidR="001C6B41" w:rsidRDefault="002B48B6">
            <w:pPr>
              <w:pStyle w:val="div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Guelph,</w:t>
            </w: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  <w:r w:rsidR="0097443D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Ontario</w:t>
            </w:r>
          </w:p>
          <w:p w:rsidR="001C6B41" w:rsidRDefault="002B48B6">
            <w:pPr>
              <w:pStyle w:val="divdocumenttxtBold"/>
              <w:spacing w:before="1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 w:rsidR="001C6B41" w:rsidRDefault="00516E07">
            <w:pPr>
              <w:pStyle w:val="div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(</w:t>
            </w:r>
            <w:r w:rsidR="002B48B6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647</w:t>
            </w:r>
            <w:r w:rsidR="00D52AAA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)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642-</w:t>
            </w:r>
            <w:r w:rsidR="002B48B6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3917</w:t>
            </w:r>
          </w:p>
          <w:p w:rsidR="001C6B41" w:rsidRDefault="002B48B6">
            <w:pPr>
              <w:pStyle w:val="divdocumenttxtBold"/>
              <w:spacing w:before="1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 w:rsidR="001C6B41" w:rsidRDefault="002B48B6">
            <w:pPr>
              <w:pStyle w:val="divdocumentword-breakParagraph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prab.dhaliwal95@gmail.com</w:t>
            </w:r>
          </w:p>
          <w:p w:rsidR="00690C44" w:rsidRDefault="00690C44" w:rsidP="00690C44">
            <w:pPr>
              <w:pStyle w:val="div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  <w:p w:rsidR="00690C44" w:rsidRDefault="00690C44" w:rsidP="00690C44">
            <w:pPr>
              <w:pStyle w:val="div"/>
              <w:rPr>
                <w:rStyle w:val="divdocumentparentContainerleft-box"/>
                <w:rFonts w:ascii="Century Gothic" w:eastAsia="Century Gothic" w:hAnsi="Century Gothic" w:cs="Century Gothic"/>
                <w:b/>
                <w:color w:val="343434"/>
                <w:spacing w:val="4"/>
                <w:sz w:val="22"/>
                <w:szCs w:val="22"/>
              </w:rPr>
            </w:pPr>
            <w:r w:rsidRPr="00690C44">
              <w:rPr>
                <w:rStyle w:val="divdocumentparentContainerleft-box"/>
                <w:rFonts w:ascii="Century Gothic" w:eastAsia="Century Gothic" w:hAnsi="Century Gothic" w:cs="Century Gothic"/>
                <w:b/>
                <w:color w:val="343434"/>
                <w:spacing w:val="4"/>
                <w:sz w:val="22"/>
                <w:szCs w:val="22"/>
              </w:rPr>
              <w:t>GitHub</w:t>
            </w:r>
          </w:p>
          <w:p w:rsidR="00690C44" w:rsidRPr="00690C44" w:rsidRDefault="00690C44" w:rsidP="00690C44">
            <w:pPr>
              <w:pStyle w:val="div"/>
              <w:rPr>
                <w:rStyle w:val="divdocumentparentContainerleft-box"/>
                <w:rFonts w:ascii="Century Gothic" w:eastAsia="Century Gothic" w:hAnsi="Century Gothic" w:cs="Century Gothic"/>
                <w:b/>
                <w:color w:val="343434"/>
                <w:spacing w:val="4"/>
                <w:sz w:val="22"/>
                <w:szCs w:val="22"/>
              </w:rPr>
            </w:pPr>
            <w:r w:rsidRPr="00690C44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https://github.com/prabdhal</w:t>
            </w:r>
          </w:p>
          <w:p w:rsidR="001C6B41" w:rsidRDefault="002B48B6">
            <w:pPr>
              <w:pStyle w:val="divdocumenttxtBold"/>
              <w:spacing w:before="1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LinkedIn</w:t>
            </w:r>
          </w:p>
          <w:p w:rsidR="00690C44" w:rsidRPr="00690C44" w:rsidRDefault="00690C44" w:rsidP="00690C44">
            <w:pPr>
              <w:pStyle w:val="div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690C44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https://www.linkedin.com/in/prabdeep-dhaliwal</w:t>
            </w: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2360"/>
            </w:tblGrid>
            <w:tr w:rsidR="001C6B41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C6B41" w:rsidRDefault="002B48B6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2CE9A14B" wp14:editId="19DD7824">
                        <wp:extent cx="446794" cy="446133"/>
                        <wp:effectExtent l="0" t="0" r="0" b="0"/>
                        <wp:docPr id="100002" name="Picture 100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469786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C6B41" w:rsidRDefault="002B48B6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</w:tc>
            </w:tr>
          </w:tbl>
          <w:p w:rsidR="001C6B41" w:rsidRDefault="001C6B41">
            <w:pPr>
              <w:rPr>
                <w:vanish/>
              </w:rPr>
            </w:pPr>
          </w:p>
          <w:p w:rsidR="001C6B41" w:rsidRDefault="001C6B41">
            <w:pPr>
              <w:rPr>
                <w:rStyle w:val="divdocumentparentContainerleft-box"/>
                <w:rFonts w:ascii="Century Gothic" w:eastAsia="Century Gothic" w:hAnsi="Century Gothic" w:cs="Century Gothic"/>
                <w:b/>
                <w:color w:val="343434"/>
                <w:spacing w:val="4"/>
                <w:sz w:val="22"/>
                <w:szCs w:val="22"/>
              </w:rPr>
            </w:pPr>
          </w:p>
          <w:p w:rsidR="00516E07" w:rsidRPr="00516E07" w:rsidRDefault="00516E07" w:rsidP="00516E07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HTML</w:t>
            </w:r>
          </w:p>
          <w:p w:rsidR="00516E07" w:rsidRPr="00516E07" w:rsidRDefault="00516E07" w:rsidP="00516E07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CSS</w:t>
            </w:r>
          </w:p>
          <w:p w:rsidR="00516E07" w:rsidRPr="00516E07" w:rsidRDefault="00516E07" w:rsidP="00516E07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JavaScript</w:t>
            </w:r>
          </w:p>
          <w:p w:rsidR="00516E07" w:rsidRPr="00516E07" w:rsidRDefault="00516E07" w:rsidP="00516E07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C#</w:t>
            </w:r>
          </w:p>
          <w:p w:rsidR="00516E07" w:rsidRPr="00516E07" w:rsidRDefault="00516E07" w:rsidP="00516E07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Node.js</w:t>
            </w:r>
          </w:p>
          <w:p w:rsidR="00516E07" w:rsidRPr="00516E07" w:rsidRDefault="00516E07" w:rsidP="00516E07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MongoDB</w:t>
            </w:r>
          </w:p>
          <w:p w:rsidR="00516E07" w:rsidRPr="00516E07" w:rsidRDefault="00516E07" w:rsidP="00516E07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 Team Player</w:t>
            </w:r>
          </w:p>
          <w:p w:rsidR="00516E07" w:rsidRPr="00516E07" w:rsidRDefault="00516E07" w:rsidP="00516E07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Strong Work Ethic</w:t>
            </w:r>
          </w:p>
          <w:p w:rsidR="00516E07" w:rsidRPr="00516E07" w:rsidRDefault="00516E07" w:rsidP="00516E07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Self-Motivated</w:t>
            </w:r>
          </w:p>
        </w:tc>
        <w:tc>
          <w:tcPr>
            <w:tcW w:w="459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C6B41" w:rsidRDefault="001C6B41">
            <w:pPr>
              <w:pStyle w:val="emptymiddlecellParagraph"/>
              <w:spacing w:line="360" w:lineRule="atLeast"/>
              <w:rPr>
                <w:rStyle w:val="emptymiddlecell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</w:tc>
        <w:tc>
          <w:tcPr>
            <w:tcW w:w="76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6880"/>
            </w:tblGrid>
            <w:tr w:rsidR="001C6B41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C6B41" w:rsidRDefault="002B48B6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bookmarkStart w:id="0" w:name="_GoBack" w:colFirst="1" w:colLast="1"/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</w:rPr>
                    <w:drawing>
                      <wp:inline distT="0" distB="0" distL="0" distR="0" wp14:anchorId="19DDCC12" wp14:editId="6CEA7D5E">
                        <wp:extent cx="446794" cy="446133"/>
                        <wp:effectExtent l="0" t="0" r="0" b="0"/>
                        <wp:docPr id="100012" name="Picture 100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741742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C6B41" w:rsidRDefault="002B48B6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Projects</w:t>
                  </w:r>
                </w:p>
              </w:tc>
            </w:tr>
            <w:bookmarkEnd w:id="0"/>
          </w:tbl>
          <w:p w:rsidR="00B25CE7" w:rsidRDefault="00B25CE7" w:rsidP="00B25CE7">
            <w:pPr>
              <w:pStyle w:val="p"/>
              <w:spacing w:line="360" w:lineRule="atLeast"/>
              <w:ind w:left="720"/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8"/>
                <w:szCs w:val="22"/>
              </w:rPr>
            </w:pPr>
          </w:p>
          <w:p w:rsidR="001C6B41" w:rsidRPr="00516E07" w:rsidRDefault="002B48B6" w:rsidP="00516E07">
            <w:pPr>
              <w:pStyle w:val="p"/>
              <w:spacing w:before="200" w:line="360" w:lineRule="atLeast"/>
              <w:ind w:left="72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8"/>
                <w:szCs w:val="22"/>
              </w:rPr>
            </w:pPr>
            <w:r w:rsidRPr="00516E07"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8"/>
                <w:szCs w:val="22"/>
              </w:rPr>
              <w:t>Weather App</w:t>
            </w:r>
          </w:p>
          <w:p w:rsidR="001C6B41" w:rsidRDefault="00D52AAA" w:rsidP="00516E07">
            <w:pPr>
              <w:pStyle w:val="p"/>
              <w:spacing w:line="360" w:lineRule="atLeast"/>
              <w:ind w:left="72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em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December</w:t>
            </w:r>
            <w:r w:rsidR="002B48B6">
              <w:rPr>
                <w:rStyle w:val="em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 2020</w:t>
            </w:r>
          </w:p>
          <w:p w:rsidR="001C6B41" w:rsidRDefault="00C8466E" w:rsidP="00516E07">
            <w:pPr>
              <w:pStyle w:val="divdocumentli"/>
              <w:numPr>
                <w:ilvl w:val="0"/>
                <w:numId w:val="1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Integrated with OpenWeatherMap API and Google Places API</w:t>
            </w:r>
          </w:p>
          <w:p w:rsidR="001C6B41" w:rsidRDefault="00A05292" w:rsidP="00516E07">
            <w:pPr>
              <w:pStyle w:val="divdocumentli"/>
              <w:numPr>
                <w:ilvl w:val="0"/>
                <w:numId w:val="1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Safely sto</w:t>
            </w:r>
            <w:r w:rsidR="00BD78B7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red API keys in a Dotenv file</w:t>
            </w:r>
          </w:p>
          <w:p w:rsidR="00D65AEB" w:rsidRDefault="00D65AEB" w:rsidP="00516E07">
            <w:pPr>
              <w:pStyle w:val="divdocumentli"/>
              <w:numPr>
                <w:ilvl w:val="0"/>
                <w:numId w:val="1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Used GitHub consistently to commit new changes</w:t>
            </w:r>
          </w:p>
          <w:p w:rsidR="00B25CE7" w:rsidRPr="00516E07" w:rsidRDefault="00B25CE7" w:rsidP="00B25CE7">
            <w:pPr>
              <w:pStyle w:val="p"/>
              <w:spacing w:line="360" w:lineRule="atLeast"/>
              <w:ind w:left="720"/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8"/>
                <w:szCs w:val="22"/>
              </w:rPr>
            </w:pPr>
          </w:p>
          <w:p w:rsidR="001C6B41" w:rsidRDefault="002B48B6" w:rsidP="00516E07">
            <w:pPr>
              <w:pStyle w:val="p"/>
              <w:spacing w:line="360" w:lineRule="atLeast"/>
              <w:ind w:left="72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8"/>
                <w:szCs w:val="22"/>
              </w:rPr>
              <w:t>Top Kicks Website</w:t>
            </w:r>
          </w:p>
          <w:p w:rsidR="001C6B41" w:rsidRDefault="002B48B6" w:rsidP="00516E07">
            <w:pPr>
              <w:pStyle w:val="p"/>
              <w:spacing w:line="360" w:lineRule="atLeast"/>
              <w:ind w:left="72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em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November 2020</w:t>
            </w:r>
          </w:p>
          <w:p w:rsidR="001C6B41" w:rsidRDefault="002B48B6" w:rsidP="00516E07">
            <w:pPr>
              <w:pStyle w:val="divdocumentli"/>
              <w:numPr>
                <w:ilvl w:val="0"/>
                <w:numId w:val="3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Created a fully responsive mock website with a home, registration, login, account and 404 page using Node.js</w:t>
            </w:r>
          </w:p>
          <w:p w:rsidR="00C8466E" w:rsidRDefault="00585FE7" w:rsidP="00C8466E">
            <w:pPr>
              <w:pStyle w:val="divdocumentli"/>
              <w:numPr>
                <w:ilvl w:val="0"/>
                <w:numId w:val="3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Applied</w:t>
            </w:r>
            <w:r w:rsidR="00C8466E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user authentication, authorization and login or </w:t>
            </w:r>
            <w:r w:rsidR="00630D21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registration form</w:t>
            </w:r>
            <w:r w:rsidR="00C8466E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validation</w:t>
            </w:r>
          </w:p>
          <w:p w:rsidR="00C8466E" w:rsidRDefault="002B48B6" w:rsidP="00C8466E">
            <w:pPr>
              <w:pStyle w:val="divdocumentli"/>
              <w:numPr>
                <w:ilvl w:val="0"/>
                <w:numId w:val="3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Connected all user data to MongoDB</w:t>
            </w:r>
          </w:p>
          <w:p w:rsidR="00CF28C2" w:rsidRDefault="00CF28C2" w:rsidP="00CF28C2">
            <w:pPr>
              <w:pStyle w:val="p"/>
              <w:spacing w:line="360" w:lineRule="atLeast"/>
              <w:ind w:left="720"/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8"/>
                <w:szCs w:val="22"/>
              </w:rPr>
            </w:pPr>
          </w:p>
          <w:p w:rsidR="00CF28C2" w:rsidRPr="00516E07" w:rsidRDefault="00106733" w:rsidP="00CF28C2">
            <w:pPr>
              <w:pStyle w:val="p"/>
              <w:spacing w:line="360" w:lineRule="atLeast"/>
              <w:ind w:left="72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8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8"/>
                <w:szCs w:val="22"/>
              </w:rPr>
              <w:t xml:space="preserve">Hoops Camp </w:t>
            </w:r>
            <w:r w:rsidR="00CF28C2" w:rsidRPr="00516E07"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8"/>
                <w:szCs w:val="22"/>
              </w:rPr>
              <w:t>Web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8"/>
                <w:szCs w:val="22"/>
              </w:rPr>
              <w:t>site</w:t>
            </w:r>
          </w:p>
          <w:p w:rsidR="00CF28C2" w:rsidRDefault="0097337C" w:rsidP="00CF28C2">
            <w:pPr>
              <w:pStyle w:val="p"/>
              <w:spacing w:line="360" w:lineRule="atLeast"/>
              <w:ind w:left="72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em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November</w:t>
            </w:r>
            <w:r w:rsidR="00CF28C2">
              <w:rPr>
                <w:rStyle w:val="em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 xml:space="preserve"> 2020</w:t>
            </w:r>
          </w:p>
          <w:p w:rsidR="00585FE7" w:rsidRDefault="00EE7852" w:rsidP="00585FE7">
            <w:pPr>
              <w:pStyle w:val="divdocumentli"/>
              <w:numPr>
                <w:ilvl w:val="0"/>
                <w:numId w:val="2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Created a fully responsive mock website with a home</w:t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and </w:t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registration</w:t>
            </w: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page </w:t>
            </w:r>
          </w:p>
          <w:p w:rsidR="00585FE7" w:rsidRDefault="00585FE7" w:rsidP="00585FE7">
            <w:pPr>
              <w:pStyle w:val="divdocumentli"/>
              <w:numPr>
                <w:ilvl w:val="0"/>
                <w:numId w:val="2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Learned user form validation and styling with CSS</w:t>
            </w:r>
          </w:p>
          <w:p w:rsidR="00585FE7" w:rsidRPr="00585FE7" w:rsidRDefault="00585FE7" w:rsidP="00585FE7">
            <w:pPr>
              <w:pStyle w:val="divdocumentli"/>
              <w:spacing w:line="360" w:lineRule="atLeast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  <w:p w:rsidR="001C6B41" w:rsidRDefault="002B48B6" w:rsidP="00516E07">
            <w:pPr>
              <w:pStyle w:val="p"/>
              <w:spacing w:line="360" w:lineRule="atLeast"/>
              <w:ind w:left="72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516E07"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8"/>
                <w:szCs w:val="22"/>
              </w:rPr>
              <w:t>Tower Defence 3D - Enemy Wave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br/>
            </w:r>
            <w:r>
              <w:rPr>
                <w:rStyle w:val="em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  <w:t>August 2020 - October 2020</w:t>
            </w:r>
          </w:p>
          <w:p w:rsidR="001C6B41" w:rsidRDefault="002B48B6" w:rsidP="00516E07">
            <w:pPr>
              <w:pStyle w:val="divdocumentli"/>
              <w:numPr>
                <w:ilvl w:val="0"/>
                <w:numId w:val="4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Programmed clean, modularized scripts with scriptable objects and object-orientated programming using C#</w:t>
            </w:r>
          </w:p>
          <w:p w:rsidR="001C6B41" w:rsidRDefault="002B48B6" w:rsidP="00516E07">
            <w:pPr>
              <w:pStyle w:val="divdocumentli"/>
              <w:numPr>
                <w:ilvl w:val="0"/>
                <w:numId w:val="4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Designed 20 levels, balanced complex tower and enemy stats and </w:t>
            </w:r>
            <w:r w:rsidR="0082201E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created a score system </w:t>
            </w:r>
          </w:p>
          <w:p w:rsidR="001C6B41" w:rsidRPr="00516E07" w:rsidRDefault="002B48B6" w:rsidP="00516E07">
            <w:pPr>
              <w:pStyle w:val="divdocumentli"/>
              <w:numPr>
                <w:ilvl w:val="0"/>
                <w:numId w:val="4"/>
              </w:numPr>
              <w:spacing w:line="360" w:lineRule="atLeast"/>
              <w:ind w:left="1020" w:hanging="301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Implemented binary serialization </w:t>
            </w:r>
            <w:r w:rsidR="00516E07"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to save and load player progress</w:t>
            </w:r>
          </w:p>
        </w:tc>
      </w:tr>
    </w:tbl>
    <w:p w:rsidR="001C6B41" w:rsidRDefault="001C6B41">
      <w:pPr>
        <w:rPr>
          <w:rFonts w:ascii="Century Gothic" w:eastAsia="Century Gothic" w:hAnsi="Century Gothic" w:cs="Century Gothic"/>
          <w:color w:val="343434"/>
          <w:sz w:val="22"/>
          <w:szCs w:val="22"/>
        </w:rPr>
      </w:pPr>
    </w:p>
    <w:sectPr w:rsidR="001C6B41">
      <w:pgSz w:w="12240" w:h="15840"/>
      <w:pgMar w:top="500" w:right="440" w:bottom="50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7856950-0B3F-417F-9706-29273F9F345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150AFEAD-F7C7-4E7B-834A-8C7B2474E6F6}"/>
    <w:embedBold r:id="rId3" w:fontKey="{B02F42DA-0C2D-4B44-9E8B-6097F1F77DDD}"/>
    <w:embedItalic r:id="rId4" w:fontKey="{508FA3AC-4977-4DA2-B460-630711AECF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8165CB-E160-4C6C-8CAB-38B83712B6D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A525E1F-CE2D-49FD-B942-8ED912F8DB6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93FA61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7CC7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D2CD3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5A39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0C7C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AC3F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8CE51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CE90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2C25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29B686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C689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A1E12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4C99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D7E7A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8821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BE93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96DB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52DC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9C087C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7E0B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421C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30B8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F2B0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FA00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D832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303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784D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1BA4C5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9094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B14CD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D0DC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6CA98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DC00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04D8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CE5B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0E2D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3A2B3C8D"/>
    <w:multiLevelType w:val="hybridMultilevel"/>
    <w:tmpl w:val="7124EF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B41"/>
    <w:rsid w:val="0003253C"/>
    <w:rsid w:val="00106733"/>
    <w:rsid w:val="001C6B41"/>
    <w:rsid w:val="002A6C8C"/>
    <w:rsid w:val="002B48B6"/>
    <w:rsid w:val="00516E07"/>
    <w:rsid w:val="00585FE7"/>
    <w:rsid w:val="00630D21"/>
    <w:rsid w:val="00690C44"/>
    <w:rsid w:val="006E5526"/>
    <w:rsid w:val="0082201E"/>
    <w:rsid w:val="008E0F53"/>
    <w:rsid w:val="008E2652"/>
    <w:rsid w:val="0097337C"/>
    <w:rsid w:val="0097443D"/>
    <w:rsid w:val="009A7670"/>
    <w:rsid w:val="00A05292"/>
    <w:rsid w:val="00B25CE7"/>
    <w:rsid w:val="00BD78B7"/>
    <w:rsid w:val="00C8466E"/>
    <w:rsid w:val="00CF28C2"/>
    <w:rsid w:val="00D52AAA"/>
    <w:rsid w:val="00D65AEB"/>
    <w:rsid w:val="00E026C9"/>
    <w:rsid w:val="00EE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paragraph" w:customStyle="1" w:styleId="div">
    <w:name w:val="div"/>
    <w:basedOn w:val="Normal"/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PARAGRAPHNAME">
    <w:name w:val="div_document_div_firstparagraph_PARAGRAPH_NAME"/>
    <w:basedOn w:val="Normal"/>
  </w:style>
  <w:style w:type="paragraph" w:customStyle="1" w:styleId="divdocumentname">
    <w:name w:val="div_document_name"/>
    <w:basedOn w:val="Normal"/>
    <w:pPr>
      <w:spacing w:line="750" w:lineRule="atLeast"/>
    </w:pPr>
    <w:rPr>
      <w:b/>
      <w:bCs/>
      <w:color w:val="252932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color w:val="252932"/>
      <w:sz w:val="32"/>
      <w:szCs w:val="32"/>
    </w:rPr>
  </w:style>
  <w:style w:type="paragraph" w:customStyle="1" w:styleId="documentsummarysection">
    <w:name w:val="document_summary_section"/>
    <w:basedOn w:val="Normal"/>
  </w:style>
  <w:style w:type="paragraph" w:customStyle="1" w:styleId="divdocumentsummaryfirstparagraph">
    <w:name w:val="div_document_summary_firstparagraph"/>
    <w:basedOn w:val="Normal"/>
  </w:style>
  <w:style w:type="paragraph" w:customStyle="1" w:styleId="divdocumentsummaryparagraphsinglecolumn">
    <w:name w:val="div_document_summary_paragraph_singlecolumn"/>
    <w:basedOn w:val="Normal"/>
  </w:style>
  <w:style w:type="paragraph" w:customStyle="1" w:styleId="p">
    <w:name w:val="p"/>
    <w:basedOn w:val="Normal"/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nth-child1">
    <w:name w:val="div_document_left-box_section_nth-child(1)"/>
    <w:basedOn w:val="Normal"/>
  </w:style>
  <w:style w:type="character" w:customStyle="1" w:styleId="divdocumentsectionnth-child1iconCell">
    <w:name w:val="div_document_section_nth-child(1)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nth-child1titleCell">
    <w:name w:val="div_document_section_nth-child(1)_titleCell"/>
    <w:basedOn w:val="DefaultParagraphFont"/>
  </w:style>
  <w:style w:type="character" w:customStyle="1" w:styleId="divdocumentsectiontitle">
    <w:name w:val="div_document_sectiontitle"/>
    <w:basedOn w:val="DefaultParagraphFont"/>
    <w:rPr>
      <w:color w:val="252932"/>
      <w:sz w:val="32"/>
      <w:szCs w:val="32"/>
    </w:rPr>
  </w:style>
  <w:style w:type="table" w:customStyle="1" w:styleId="divdocumentdivheading">
    <w:name w:val="div_document_div_heading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firstparagraph">
    <w:name w:val="div_document_div_firstparagraph"/>
    <w:basedOn w:val="Normal"/>
  </w:style>
  <w:style w:type="paragraph" w:customStyle="1" w:styleId="divdocumentleft-boxSECTIONCNTCparagraphsinglecolumn">
    <w:name w:val="div_document_left-box_SECTION_CNTC_paragraph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character" w:customStyle="1" w:styleId="divdocumentsectioniconCell">
    <w:name w:val="div_document_section_iconCell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ratingRowratingText">
    <w:name w:val="document_ratingRow_ratingText"/>
    <w:basedOn w:val="Normal"/>
  </w:style>
  <w:style w:type="character" w:customStyle="1" w:styleId="documentratingRowratingTextCharacter">
    <w:name w:val="document_ratingRow_ratingText Character"/>
    <w:basedOn w:val="DefaultParagraphFont"/>
  </w:style>
  <w:style w:type="character" w:customStyle="1" w:styleId="documentrightratvcell">
    <w:name w:val="document_rightratvcell"/>
    <w:basedOn w:val="DefaultParagraphFont"/>
  </w:style>
  <w:style w:type="paragraph" w:customStyle="1" w:styleId="documentratingRowratingWrapper">
    <w:name w:val="document_ratingRow_ratingWrapper"/>
    <w:basedOn w:val="Normal"/>
  </w:style>
  <w:style w:type="table" w:customStyle="1" w:styleId="documentratingRow">
    <w:name w:val="document_ratingRow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paragraph">
    <w:name w:val="div_document_div_paragraph"/>
    <w:basedOn w:val="Normal"/>
  </w:style>
  <w:style w:type="character" w:customStyle="1" w:styleId="asposepreserveoriginalpnth-last-child1">
    <w:name w:val="aspose_preserveoriginal_p_nth-last-child(1)"/>
    <w:basedOn w:val="DefaultParagraphFont"/>
  </w:style>
  <w:style w:type="character" w:customStyle="1" w:styleId="emptymiddlecell">
    <w:name w:val="emptymiddlecell"/>
    <w:basedOn w:val="DefaultParagraphFont"/>
  </w:style>
  <w:style w:type="paragraph" w:customStyle="1" w:styleId="emptymiddlecellParagraph">
    <w:name w:val="emptymiddlecell Paragraph"/>
    <w:basedOn w:val="Normal"/>
  </w:style>
  <w:style w:type="character" w:customStyle="1" w:styleId="divdocumentparentContainerright-box">
    <w:name w:val="div_document_parentContainer_right-box"/>
    <w:basedOn w:val="DefaultParagraphFont"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em">
    <w:name w:val="em"/>
    <w:basedOn w:val="DefaultParagraphFont"/>
    <w:rPr>
      <w:bdr w:val="none" w:sz="0" w:space="0" w:color="auto"/>
      <w:vertAlign w:val="baseline"/>
    </w:r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  <w:rPr>
      <w:b w:val="0"/>
      <w:bCs w:val="0"/>
    </w:rPr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divfirstparagraphTable">
    <w:name w:val="div_document_div_firstparagraph 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ivdocumentparentContainer">
    <w:name w:val="div_document_parentContainer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6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E0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6E0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6E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paragraph" w:customStyle="1" w:styleId="div">
    <w:name w:val="div"/>
    <w:basedOn w:val="Normal"/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PARAGRAPHNAME">
    <w:name w:val="div_document_div_firstparagraph_PARAGRAPH_NAME"/>
    <w:basedOn w:val="Normal"/>
  </w:style>
  <w:style w:type="paragraph" w:customStyle="1" w:styleId="divdocumentname">
    <w:name w:val="div_document_name"/>
    <w:basedOn w:val="Normal"/>
    <w:pPr>
      <w:spacing w:line="750" w:lineRule="atLeast"/>
    </w:pPr>
    <w:rPr>
      <w:b/>
      <w:bCs/>
      <w:color w:val="252932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color w:val="252932"/>
      <w:sz w:val="32"/>
      <w:szCs w:val="32"/>
    </w:rPr>
  </w:style>
  <w:style w:type="paragraph" w:customStyle="1" w:styleId="documentsummarysection">
    <w:name w:val="document_summary_section"/>
    <w:basedOn w:val="Normal"/>
  </w:style>
  <w:style w:type="paragraph" w:customStyle="1" w:styleId="divdocumentsummaryfirstparagraph">
    <w:name w:val="div_document_summary_firstparagraph"/>
    <w:basedOn w:val="Normal"/>
  </w:style>
  <w:style w:type="paragraph" w:customStyle="1" w:styleId="divdocumentsummaryparagraphsinglecolumn">
    <w:name w:val="div_document_summary_paragraph_singlecolumn"/>
    <w:basedOn w:val="Normal"/>
  </w:style>
  <w:style w:type="paragraph" w:customStyle="1" w:styleId="p">
    <w:name w:val="p"/>
    <w:basedOn w:val="Normal"/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nth-child1">
    <w:name w:val="div_document_left-box_section_nth-child(1)"/>
    <w:basedOn w:val="Normal"/>
  </w:style>
  <w:style w:type="character" w:customStyle="1" w:styleId="divdocumentsectionnth-child1iconCell">
    <w:name w:val="div_document_section_nth-child(1)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nth-child1titleCell">
    <w:name w:val="div_document_section_nth-child(1)_titleCell"/>
    <w:basedOn w:val="DefaultParagraphFont"/>
  </w:style>
  <w:style w:type="character" w:customStyle="1" w:styleId="divdocumentsectiontitle">
    <w:name w:val="div_document_sectiontitle"/>
    <w:basedOn w:val="DefaultParagraphFont"/>
    <w:rPr>
      <w:color w:val="252932"/>
      <w:sz w:val="32"/>
      <w:szCs w:val="32"/>
    </w:rPr>
  </w:style>
  <w:style w:type="table" w:customStyle="1" w:styleId="divdocumentdivheading">
    <w:name w:val="div_document_div_heading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firstparagraph">
    <w:name w:val="div_document_div_firstparagraph"/>
    <w:basedOn w:val="Normal"/>
  </w:style>
  <w:style w:type="paragraph" w:customStyle="1" w:styleId="divdocumentleft-boxSECTIONCNTCparagraphsinglecolumn">
    <w:name w:val="div_document_left-box_SECTION_CNTC_paragraph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character" w:customStyle="1" w:styleId="divdocumentsectioniconCell">
    <w:name w:val="div_document_section_iconCell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ratingRowratingText">
    <w:name w:val="document_ratingRow_ratingText"/>
    <w:basedOn w:val="Normal"/>
  </w:style>
  <w:style w:type="character" w:customStyle="1" w:styleId="documentratingRowratingTextCharacter">
    <w:name w:val="document_ratingRow_ratingText Character"/>
    <w:basedOn w:val="DefaultParagraphFont"/>
  </w:style>
  <w:style w:type="character" w:customStyle="1" w:styleId="documentrightratvcell">
    <w:name w:val="document_rightratvcell"/>
    <w:basedOn w:val="DefaultParagraphFont"/>
  </w:style>
  <w:style w:type="paragraph" w:customStyle="1" w:styleId="documentratingRowratingWrapper">
    <w:name w:val="document_ratingRow_ratingWrapper"/>
    <w:basedOn w:val="Normal"/>
  </w:style>
  <w:style w:type="table" w:customStyle="1" w:styleId="documentratingRow">
    <w:name w:val="document_ratingRow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paragraph">
    <w:name w:val="div_document_div_paragraph"/>
    <w:basedOn w:val="Normal"/>
  </w:style>
  <w:style w:type="character" w:customStyle="1" w:styleId="asposepreserveoriginalpnth-last-child1">
    <w:name w:val="aspose_preserveoriginal_p_nth-last-child(1)"/>
    <w:basedOn w:val="DefaultParagraphFont"/>
  </w:style>
  <w:style w:type="character" w:customStyle="1" w:styleId="emptymiddlecell">
    <w:name w:val="emptymiddlecell"/>
    <w:basedOn w:val="DefaultParagraphFont"/>
  </w:style>
  <w:style w:type="paragraph" w:customStyle="1" w:styleId="emptymiddlecellParagraph">
    <w:name w:val="emptymiddlecell Paragraph"/>
    <w:basedOn w:val="Normal"/>
  </w:style>
  <w:style w:type="character" w:customStyle="1" w:styleId="divdocumentparentContainerright-box">
    <w:name w:val="div_document_parentContainer_right-box"/>
    <w:basedOn w:val="DefaultParagraphFont"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em">
    <w:name w:val="em"/>
    <w:basedOn w:val="DefaultParagraphFont"/>
    <w:rPr>
      <w:bdr w:val="none" w:sz="0" w:space="0" w:color="auto"/>
      <w:vertAlign w:val="baseline"/>
    </w:r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  <w:rPr>
      <w:b w:val="0"/>
      <w:bCs w:val="0"/>
    </w:rPr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divfirstparagraphTable">
    <w:name w:val="div_document_div_firstparagraph 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ivdocumentparentContainer">
    <w:name w:val="div_document_parentContainer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6E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E0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6E0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6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PrabdeepDhaliwalSoftware Engineering</vt:lpstr>
    </vt:vector>
  </TitlesOfParts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PrabdeepDhaliwalSoftware Engineering</dc:title>
  <dc:creator>prabdeep dhaliwal</dc:creator>
  <cp:lastModifiedBy>prabdeep dhaliwal</cp:lastModifiedBy>
  <cp:revision>2</cp:revision>
  <dcterms:created xsi:type="dcterms:W3CDTF">2020-12-22T19:00:00Z</dcterms:created>
  <dcterms:modified xsi:type="dcterms:W3CDTF">2020-12-22T19:00:00Z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4CsAAB+LCAAAAAAABAAVlzWipUAURBdEgFuIuzwcMtzdWf38yciaa1V1UIGBeYzGCQpjGYREKQYiUF5AMEwQBJZHvLyqGHmjFkTi22AyG2Y0dt/kbWTkzV+6gDLXqIs3p0L3LL1IxzBuZVt8GPs2G9roq7phe3y3h3ZzqiIGOZIvA6R0Xox0XTQcDkzrAwdwLLvfbZ0UgJZEyA1zat3vFT67tYym/m2hfoMxBCcnZvkxKIcnCeulKErctbwsW2r</vt:lpwstr>
  </property>
  <property fmtid="{D5CDD505-2E9C-101B-9397-08002B2CF9AE}" pid="3" name="x1ye=1">
    <vt:lpwstr>1tPDkRO7LUwU3wMgZE861C1aJcuDTgxfegjYd2/PPeKCIQDxx9dpI6Z6HuyVxF4fQB3J8w3HNfPnwQ0P8rzybWvO3LhPLGLXTZZnxeuIzWFvtEDXlSpsnFsoYAv9J9xCAcllh6YjyZ5Z/FO0XsZgR36q/53wQZtNDwhdbtRKe1cbAIKpNhctpQtaw6Juc2SFRzWMOsiWBtT+NA2BbaYfxhfZcqqwUZa0UbrvTAqEEr2bBCOjGqFoVffKaQdZHQ+</vt:lpwstr>
  </property>
  <property fmtid="{D5CDD505-2E9C-101B-9397-08002B2CF9AE}" pid="4" name="x1ye=10">
    <vt:lpwstr>dwIOw7fYUibSc+XZx4FUiLP7GACsHhA1AU86AcnS5MgOeq9uNT7juE0RMx/3H8dmEk2/9mw7CD/twyM6P8doJ0xauHluXwZfwkt0CtpBKdSc95sN36r1EoM/9E8EODCLXzzwQujBCsEkxqzszQGKYyZHPkF5UhKTU7mFXBCRev7Pa/GC6uZCF2caCofLP45qFzJcrDn6a1jAxb6pEFj+MMRMFI2wg8/P4cemZTvg1Ah4LkxXNwEp5l2sZrIPHuR</vt:lpwstr>
  </property>
  <property fmtid="{D5CDD505-2E9C-101B-9397-08002B2CF9AE}" pid="5" name="x1ye=11">
    <vt:lpwstr>Atn82I8jWABjx1mpfrjH8Jwgq1y/Yf79Q2PYQCGLSYIOyEdincjbgst+ChyhUcn8NWDuR/ud+TsV53DDcPfq+XmSybVwWQKvcFYGtKIAn/29/zM60evo6WUquJ3gESUAOOpKtd+9a9OcKZCMU51Hy+aJzIManJBCyHPDHuxdg0LyKPdX93eNGAZ6D+5KPoCoAbw4n/0xZonbcjZpU+zEerMDOZYrDvuVxnr9mfzIS0q6Y130XyWkPfG1yZc280H</vt:lpwstr>
  </property>
  <property fmtid="{D5CDD505-2E9C-101B-9397-08002B2CF9AE}" pid="6" name="x1ye=12">
    <vt:lpwstr>T3Kuyay+UuMK6Heh0/uw7vgXZkxQiz+Pwqn0M+3r3gquncisWKa4+3Nz+sMV0ryRYht+4+OpfcSqYXULEpS14xDTL+pi7CAsa7SOZ/nKY85Dqs89xBUCDkAx+af9EhfHsTPmJcfPQS2h7TU+fDn9eTA1Yre/tEqHCYoN1zahMjQ1tMUvAZN4YkGMRjLS0rKSqv+uG5L85wwCfCoQm1HF3XypAPrbAGN6a5y00vFukVEuhr6/blU4WCdfDyxbNAQ</vt:lpwstr>
  </property>
  <property fmtid="{D5CDD505-2E9C-101B-9397-08002B2CF9AE}" pid="7" name="x1ye=13">
    <vt:lpwstr>KF7cNQ/8TQ4s94kkIx0nWz2lH5GpcquOqdJpeab/f/9IoWrF/kZ3A89tQpQLm9fxXvYZSz5vSLeo8INWcgFwsbNItbgRozIWBmBSudm14ywKoc3wNWcnVjs6FyCLFERJhEySOOtHLQ/7se4Dy4CoEp9tvAKqC3kKbnIOmBZUb2y/Xbcoz7zNMshiznZFOEu6uljrHFY8CWJARD7jBBLMgeD8UpXcoIjlCI4O7pDmBGQQbDRR8/yys9ZQYvFn2V6</vt:lpwstr>
  </property>
  <property fmtid="{D5CDD505-2E9C-101B-9397-08002B2CF9AE}" pid="8" name="x1ye=14">
    <vt:lpwstr>MtPT1Z+B7G+GWqhhuXcRBeIwU+c2gvUEvZINOY7n46voRGCCWtvbkQ3CqPXXifDgVIzgbgjksYCSPPiTlNTOLskdOE+DSDkfQn57FMpShepg0+b0OpqCRiq201pJahkNQLuiNzNCspEi3mJ5u654u0+iabh6mzyCysF/o/BVYdRk4nGbWlTV8VIO4hC6Zt4AQXqYIUcjmJnxIA0G9IpUyCkxj948qRo11dkpLLWrCd4UyNDvTYZWdcy9U4oPqQ/</vt:lpwstr>
  </property>
  <property fmtid="{D5CDD505-2E9C-101B-9397-08002B2CF9AE}" pid="9" name="x1ye=15">
    <vt:lpwstr>6G48kvibCk5gC2Fe7iCprYQyb3RTdfDtkXqcZSErghRcv/oX1WOKrSwgpMTbIjk3kqwE7N8lKT2992sSScoQfjGbKfi09Th8x4wex8Km2bH8eef2V/kdToe1dK/eDA79hxEYO290lMBXrdxqUZqSK0krdDOq7iPav1rKDbIFz/W135aA3BELcWgvIiUu9L+BtsGF3Ss/LdUDyStQ+hcth2nkloHFZKaLI2upG/u4LnRM4D/QrWjSWvV2ODNyI/M</vt:lpwstr>
  </property>
  <property fmtid="{D5CDD505-2E9C-101B-9397-08002B2CF9AE}" pid="10" name="x1ye=16">
    <vt:lpwstr>mJTVM8LW45rGehIcpolIgQ5oU0NiAcUrQ5MvaPHVb7qbtdSM5trOXDSb9vTnQEKwNlpkIJ4rE/n7/FDheNrpxvK35h2kWegE/XiIAjTc05Rck5VS1uc0xaDWTaTf9fDw7jXG1e/gGBUyX2ZpxZ9lc4wujPAtVw5YbPnJH+t8GZQTlekbFzdWc9xhhnfrNVRemDqkPzRPv94YD/qvmznGGSLIGewqTQDj4+PgGpqbB6JMxa+mmRFRQj9mzfSe9Ju</vt:lpwstr>
  </property>
  <property fmtid="{D5CDD505-2E9C-101B-9397-08002B2CF9AE}" pid="11" name="x1ye=17">
    <vt:lpwstr>8/Agj0voJxctvZn8/RWsH3/TyW+mB2DJWdfvj381rh81cd29fz8wPDv24YX39zfrwEcBA5Hvbjrj2pzHJUXVeOqGVsTuOxP6NMsZeru6ubs9qi67FQPABOiJemcfRDEuzE8iX6XmcpNk1/le0r158XEAtyxL+qfJZUziC3g5DPQwUyN95aU6jtCPtS2yvRmfasQJnUrViYH/0KFrREXGWtEGE/+fDo0R6J1htZr0iYVafRP7LVRqJ/oAC5obe81</vt:lpwstr>
  </property>
  <property fmtid="{D5CDD505-2E9C-101B-9397-08002B2CF9AE}" pid="12" name="x1ye=18">
    <vt:lpwstr>X7r3A321kUYmttqmfQXNwxz8KB+dvgDwDNvCbBGEFVOdsQtdfSeu0RkGb2HM4W6Q+V0TmUz4ndDLqWOBJmF1CESjA0sz/kw+EYJUABQpeb7HVO+WVaVAdCm++p59DVgLjHKU4O1B+rpPt/Ig0Ijz1IjVY8ZDHpetql9ze3HZsdLnL1JwrQv9/s2jR1UcUuyg7yrDQFpIXYn6aNWEdYhWX3ighR/41Fq8IbWRxHv4UK8ihjggu86t45wfNi5fnj0</vt:lpwstr>
  </property>
  <property fmtid="{D5CDD505-2E9C-101B-9397-08002B2CF9AE}" pid="13" name="x1ye=19">
    <vt:lpwstr>ZcBQKYjXIrev3Tz57eISbOgJ5HHr4emWN3qjsnRBEm1OsyUD8yKOLp6B91a1BR5YWrXYLaOVZV9HQ/MVugyRau8OWt7mMV55rT+CANWeyV+qNAuH03bfkGTAWLYCD7Lvm2xDjb8k57Lou+Bs+4S3Z6MZr2F09fKlSzkdV5WV92iStuILGf1flFD6Obo5xoAWShRzfFa5Hlnawk2BDuVVxcpxcCJvWGiCHydcgaG0JQFqI6rWGHt0GFva/4BV5Y3</vt:lpwstr>
  </property>
  <property fmtid="{D5CDD505-2E9C-101B-9397-08002B2CF9AE}" pid="14" name="x1ye=2">
    <vt:lpwstr>7kFH2V5R2UTFscUrOPe2ruA28azR52wXYReGN+v9PzdwSiFwW7lYurGULw6BAlOH5AFP1F2uB6mHLAXzxSip/r0YRRm28OvnTDCY+Z4psDv6OOwhpcKLYCyK6JfIUa4Bf8/lLSe8dBmF9YDwut8MxsO+6Eih3SMQSTbth4bmeRMqNHWaOglXT6ZJWffphR3SDCtqA+fLRU/xrX1i6+6Cl1F0b8IGBZFZOO+q2lpjVsheYbT4G4/PfSBpehF8CaG</vt:lpwstr>
  </property>
  <property fmtid="{D5CDD505-2E9C-101B-9397-08002B2CF9AE}" pid="15" name="x1ye=20">
    <vt:lpwstr>tddrBgsX3OtaLkKAFzzXfiXS0MpYijPYnJBX1IIHOaXUWphpHTdH8U8DIiVO0dNID36yGxxu20sMpYaXgEpZkp3Ef8MQIRJkn9SekJrgAUtnAwDyCynlhuPzhh+3IltOlhFYqJ0I/EtZJUxAnOmGwNgIhYg3Ykzy4Aa+hB2tYAYfTBYxFBzwov6l+Go9oGE3W0mXSeI2X5la1tzSzO1c10tsH6rAgQ1XrEDgOljpSFnJ251qUbjfnVGh1oMOLT5</vt:lpwstr>
  </property>
  <property fmtid="{D5CDD505-2E9C-101B-9397-08002B2CF9AE}" pid="16" name="x1ye=21">
    <vt:lpwstr>OhMuv+ykyO5lu64YIx3l5Tzvu9NxoN2t8JuWOBdqbC+wim830rUqcYMG3ckKmGkwKezQubn2hJHBMLrFM5YLVNVWYyryYap+AvWZO9bhb9AMVlM04LFqKnyMCdHPtapJ56PeVLnbWEhPnPTn1PjQi+HzzqnOORhn9JgmVGZY/Gk3f+hnrvuDDSFpclk8k1ESYwahx3HOkk+pEGKDf9PuODM+sykN8FGVEU/jEr4SYcpl7NMp2SZv0VudBq4cW7x</vt:lpwstr>
  </property>
  <property fmtid="{D5CDD505-2E9C-101B-9397-08002B2CF9AE}" pid="17" name="x1ye=22">
    <vt:lpwstr>P3/pgmURF5oQtxXiOWMXdBrcTtlJDYOHTwDyXcpKhds14KxWHJnw2H4dM1G2yBXkUPLemUKcACXOxYYM5tW88AuZUb6oZIwfSDcaecPmCweLw+Uc+1J9Zx/nQylI0YB29vSIujwGb55P6WcMIOI+0JIvjR3J8kEEhN6aI95pcAC8yF9Vc58/kzkl55DzquPf72vaY9MBImOKBf8tnPLL+VL7Zuftf5MyEeva/l7uhuYJYZk3sd9qpPnVUM04M/T</vt:lpwstr>
  </property>
  <property fmtid="{D5CDD505-2E9C-101B-9397-08002B2CF9AE}" pid="18" name="x1ye=23">
    <vt:lpwstr>DxqDYx4XrRykR5yLGs8YnP3St3YNXdS8wygiqj7yndPWGnk3F4tn2UAJ8aHdtGDPpBBrT6aVtlbTjAwFGCyd19ScPI/VdB4JA8ET+xE1woBXUpjePoG9qNbYNe0pQC04hLaP8pfaybUiJziL+UnZWxAFMWc2ty0SAGu+zvBDntkDakyrdyZNk7auQZ3yV/QosQp5tbU/8mxtW6GZ3XXWJ+ffAnC2hEhPpFV0O8/j9DKP/TrmOM1j0jyxCR5h0pA</vt:lpwstr>
  </property>
  <property fmtid="{D5CDD505-2E9C-101B-9397-08002B2CF9AE}" pid="19" name="x1ye=24">
    <vt:lpwstr>7tPsQC4cnFDo5WbMueY+ZtGFGGBc/mzM63e67xUbcbEnN18ApDx3PMQ5n9lj67vx95LHO/uHShFmSHIhpVa5x8qkuMZ/qPY3qHau2durx54I+4LMcfgDS0f3kFusGRNiCAzaDXxcyWbrhP1g7X4W6+s5jLukGsv8jTXbK5mtoZAKqH+3ho/3BFzAXxvJdhT5HPsTDWIhThalRCv9MzTs/hQUkRWIJExv0l0uLyV2o1be89ypg+WojJsIbnwLKww</vt:lpwstr>
  </property>
  <property fmtid="{D5CDD505-2E9C-101B-9397-08002B2CF9AE}" pid="20" name="x1ye=25">
    <vt:lpwstr>HAtccLZSNZArkScXyJwyLewTv5tDT24XLPtCJ6dfcGkusaoGBm+8OIsJ1BInY4EU8AoYqDMyKFCxRJBrMJN3Z312/fTcBaLYllhOta6FUsrMXhiYobQkB9qBGI3RsCrZ4d/HUbXU0+9xpAIwCv6z0nje0ogI+iL/VttJlfIyK1tYzHtPOsT2DpGi53izky6HULe01+iqrsfHKUNEB+rNvIjP8j3dQxBCsjdPAACkGVJMkgO3yEygRClMB8EfoO0</vt:lpwstr>
  </property>
  <property fmtid="{D5CDD505-2E9C-101B-9397-08002B2CF9AE}" pid="21" name="x1ye=26">
    <vt:lpwstr>NtAB+XquxpEdHzT2dVPu02P5LANB1FinTur4jA/Bn6hQkU4aZDJBXYNEZI+BCmUnRrm+ov+uMaZaE7BwYujaE0gJX5lX4JP6pdbKJSad0ONlTQ4rpgN1KmJKikPQuh14dTWiIp9YcciYb+MZXQkKZ4sOZfWqf1n9FnkKp9L63Vf2K5HHxaQt8QboM5me7A6k8+7ihLyjyohNthn4OE+Ukjo+Dpfc2FmuNTzJIR/zqs0H/nJNgAOw8qFw+QoweNx</vt:lpwstr>
  </property>
  <property fmtid="{D5CDD505-2E9C-101B-9397-08002B2CF9AE}" pid="22" name="x1ye=27">
    <vt:lpwstr>bCW84fKEGOI3MjfKvjr+GHZxOMglzCVfOfDH+rKSfyPE+hRZB5xNvqL64GbZpCEb55XS3IOOWhFN+EVXdMs/8umwzpR+Q7JBpnH688H9baE7ToT2z4KwMWa45cRo654//LCdgbKzeSbRH2/C20Ni/a+TnsszZm223SWnwlnLV3poe2TjvkXdU+uyRyF4fkgcZCkGnzYQ4zhCA6IjS1+m5UdcHgVx+PybQn4oOwQWa7qjUJYODb85kNGhSb2Nsxs</vt:lpwstr>
  </property>
  <property fmtid="{D5CDD505-2E9C-101B-9397-08002B2CF9AE}" pid="23" name="x1ye=28">
    <vt:lpwstr>pzj+AD96rRIQy6TM+x0Hy5H2JKeAJWAhI9+JKnir6WLVJIH9cqSmI3kaO0u4P4LoyaC4BmWhb1rPc4yhEtGyPIWKCobzSC9up7VosAqIMvU6dXpY9n3xaJLmXtEqDG1VELBJkp5MQe7MQH6TmbSG+/Dz5wN8ydtmxKOkk3zziCK2onen/uMuu7ErO66nfuGDwMQs6SFCOuFvxcYggv1VAadHeSz3ByqosPxXQnmpRZOek0HPiujAICG3Dngo3EK</vt:lpwstr>
  </property>
  <property fmtid="{D5CDD505-2E9C-101B-9397-08002B2CF9AE}" pid="24" name="x1ye=29">
    <vt:lpwstr>WdmP8iTjRir5S3UbrF5CkVUkTsfmgncel34no0HwqHpnfcf/5hfiRjpEbs4tWJW0jIcK68KX/57Gqcd7cqKhIfKGAUGPcyp9f1v5trakst3gGiByjD/pngbXu34ZjR9nuyzfVrjGhTMCXJEu9CUTqmF/lfkqlq/oHq8qkvEYHTsO9oNOaGdFJH18aBS4L7WIvVMbqdHQ4ILvOazB8gdZ3Z4g8Bhwuj8de+U314QQPh9EckHZ1mirDCeBeDK5l49</vt:lpwstr>
  </property>
  <property fmtid="{D5CDD505-2E9C-101B-9397-08002B2CF9AE}" pid="25" name="x1ye=3">
    <vt:lpwstr>uU578IchuUBLxz3i/0EOSDTmivGsZZtR9JxXNglmnZGRcMdxdOgYdM+loIWbiSIK/C79ImyN0ETrhphpd2+4j6sEDO5UsFmaq/OGpdnextLakOvsHuQbkfETg5JSibZZU0gPvcM96ml2/eT9oO7GHaduhSOKkg7u1hQoM6szewjauzUiw4IfDJd3Uuv0fUb6ifGBT3I0N2AfWely5v6jZVRULkLm3uMJYQgNApCX9iX0RVhbln9+i+h6QxhSasA</vt:lpwstr>
  </property>
  <property fmtid="{D5CDD505-2E9C-101B-9397-08002B2CF9AE}" pid="26" name="x1ye=30">
    <vt:lpwstr>My/dcQKZDlFjIPmgqIBorvVuvTv7v/imiwX5BYASXkVtClxFVKlGXfid1fCbJevsluD1Xahaxb8pTVRIc8THGhJKrLp320808FhTbaqexKyYwTj7c8JoalE59AnAZgXVrobWl3DOhKIYrf5Mm8ZlXgajzUiRkaIJBT/hhb/NMnY8M7p1hsRXCxSEShiCQQ6Cdkxza84HbdjCy2Tp6OGRMbvzDghsbCaMcw889IONi7PyBdZtkCJagEjE5KGoeCv</vt:lpwstr>
  </property>
  <property fmtid="{D5CDD505-2E9C-101B-9397-08002B2CF9AE}" pid="27" name="x1ye=31">
    <vt:lpwstr>hdwZu+KGQcniWjDnQ0zs84EwqU90ailF7onlpWONT5fGyNn9GW+F6NvreDPD6MDzEMsKQgSqeMm8VV+w4fMEyouQKiVk72+018IIFWLfKR2rUweppvWsqO6SXBMCFfSYtnu7tEAzeVcc7QUzs8tLlYqLOOkWcpO+mM1zTzdS5iesRNtyDj8nPfVQBiCnrNNHOk0lwjwAYGwGgi77a8HAAlVfhqQ/ZdaI7SXtAzPzNtex27Qj8yRgp32LN+1CIHh</vt:lpwstr>
  </property>
  <property fmtid="{D5CDD505-2E9C-101B-9397-08002B2CF9AE}" pid="28" name="x1ye=32">
    <vt:lpwstr>k4ZlGdsi9Im/GHRYauMjxG46p4Y85rtse4MkIo7S8rAmwUpjq8W/JqYbiIGmIaYdMLIuxAcxEFJk0tHP1TU8g/AutP3nm7YDlAEQ9S5sBm0B9mkRHdTNddDuvmJkr/pvqTqDHu33mpBvjYurISGbpb1UFhrr3owYyNH+Kdzpz0+RATjXRRfat8L5QVMRpNQcabOk85nIWi9bseQMmCWt3oUyWaG0I91IIftfxDilfO2Cf8lQNv0H2MXjL4VWNCP</vt:lpwstr>
  </property>
  <property fmtid="{D5CDD505-2E9C-101B-9397-08002B2CF9AE}" pid="29" name="x1ye=33">
    <vt:lpwstr>a6XgNipdDUNwt2/luFEgu2mzQ7x5crtdT6BJgGO/sw196GV/yxn8L8JWYDEyiaOoqhCGh1GZ0VV2+MOPxrRLrmdQoSVpE5Fb8J4Z+HHnZIVi3WrFjZGsbSVeKlXulxM0XjZ8tJfgT5OD777y9juKfkbeZNc6Ol9SrJH8mQKA44ZJ+lKAKSkGk7LycNdlSG0hKPrtDQ/7UxJg0X3xua5GyXtOjEZkEoL6cv2BXvGZLBKFkmfSGmTqpTD8PKP/Xqw</vt:lpwstr>
  </property>
  <property fmtid="{D5CDD505-2E9C-101B-9397-08002B2CF9AE}" pid="30" name="x1ye=34">
    <vt:lpwstr>7Kdpxk3gcW7r+42/VLJsGZfp6aMrCXwll5Jlh3OByaPTGfK/b094gTY4DOxt/F9HsX+f0dFR3+2TXdC02r/tj9E2YlbsHYU3B38fPxFddKiaQcit7zxtfpyMPJLr22k5188pM6JVhKD9AF+SVToz8Ruw1qGe9MN/69P3Ysyjix05xJeUHuLj0rU/yN5St0ThiaP0CMKWXW9ru4nRMVEQH7dSZsMjXGuFl49+1EySHKd6JVOSfyQtplvx3rQ9mN1</vt:lpwstr>
  </property>
  <property fmtid="{D5CDD505-2E9C-101B-9397-08002B2CF9AE}" pid="31" name="x1ye=35">
    <vt:lpwstr>nUMkvOSdVvK+MwUY3Bnrm1HYe329pDODO6HvnZfxYRjTSl2/Ml19EyMX2bdrGA32cK9IPsJ1waKLVUbPlr1gkiiBf3GPyaa/5PD87fyXhCclauVakrsmCUL0KNPKUCTHiYFhuRWg1d6jsFjdSuykJ4UhQlVawcT+rVtCQOytd1owU3uENRi2c1RBilOwSzBMtMS9XOjmG7tF/KZY9737UBQyRiQwOhy4YQDP+DJo1VWPODK2+v1lsXdjIE/7QjH</vt:lpwstr>
  </property>
  <property fmtid="{D5CDD505-2E9C-101B-9397-08002B2CF9AE}" pid="32" name="x1ye=36">
    <vt:lpwstr>YTxWUTRqXAACBQfxAhwXkvmzqjPodpJYWru950E2n5I2vC38hSbeKTLosaX8dCO3BKOEUuE0rD9G5GlEEU0rgZ9wYhydHWUa8mBY4BMc11wEVNefxFr5O66ucCwz4BA/ev68/UnIKXsAFJBzUleJMlOB2cFWiUSKNiBsD3JCD9ZGMGikqWH4soR+tzCgEfB36VB5L5JUYbgS4rV30ON3AV6l5KfdekJuuyHD6Bqxl8kPBHqo2dc1YKNXVgO4H5R</vt:lpwstr>
  </property>
  <property fmtid="{D5CDD505-2E9C-101B-9397-08002B2CF9AE}" pid="33" name="x1ye=37">
    <vt:lpwstr>adsjkB42nt3tEf0d3WKuyFejABbL7qN8hrIVmkj0VKlXGAcqwQobXCvRHQURXESh8E8lrpPW/S+gjHnxPl3378TdkuXaeUkY/Xlii5DHJv0GGpfpG1DG4gZaSOTQqRI31hTEaP9DhZTCHPUWlWOrvSIe2/ePd69sRaFwRU5UQyeTgliLD6ngqHDXcpoFCNc3ISpahNHQfZViizofR7e+uvVfC1ti0l/KRPYvwTNJmcCE9sc+Yew8+M+wrcRhK9B</vt:lpwstr>
  </property>
  <property fmtid="{D5CDD505-2E9C-101B-9397-08002B2CF9AE}" pid="34" name="x1ye=38">
    <vt:lpwstr>9OfeKD6jAZG1E12suwFuQcg5Ilh9mrj2oYUWjt4HkUK/4PhsIewbjJiTJuUQehjv9Y7S+XnRSkrcuBI70z0gdva2zf+GUk6gDSTIHaI2Kovg1SscjzUbbMV95+J0p1MLVNCCgGxLFfMXvcQfBvHy4fhAzb2jZi/xNvZBeK7cSrRFMGtA17+efK+Ir9/myF7rLI/vad/AnkPIn7qWRFQ3gHT2RYrmB/ilRuqulYM3fcrzB0W1vitNn2/KeGwOa/C</vt:lpwstr>
  </property>
  <property fmtid="{D5CDD505-2E9C-101B-9397-08002B2CF9AE}" pid="35" name="x1ye=39">
    <vt:lpwstr>kpvBe9UaSAjJv0zcVLsMhePff2szXw1iGha0PoPJLCPSX6T9lxKX1cNzpWJ7IOZCg28urp8Fh6qnfsl5L+xwGmIbzMlHrdaDgxIkdMGi6ZRqR1/Xwf7BTADiI+BSnIhrCQDZ5pkZkMinAQm1vvY3FEM/gGEId6dLYZD8CcwSMbs4oUL/FqVRw0JZguS4j5J1nxIZVHNj0ifAaw/QcmSbLRl+sbu7RZLWBi/V908EiY7xZ26B2SSmIQOHw1dmUAm</vt:lpwstr>
  </property>
  <property fmtid="{D5CDD505-2E9C-101B-9397-08002B2CF9AE}" pid="36" name="x1ye=4">
    <vt:lpwstr>rpM7tl5jfnGt3cysZ3Lg4tANZ+pAyllxwd6iNAyav27oQaub4wddbvc7D4kdPY//zQDCR2tDEHE6af0XxHmSPz9jLSEslraKy9ZZpyvtoe2u8alyOASrOyavnVCISMsVutzygrOLu8grjfTyFuUG+ty0Ge8rVbXkCEDh+yHrJ5GdwDzYxn2Q5ldIlrj0JTQjgY2BeEVdBIAVOJ22XMQkU7iP0AfRxA8GzoBcdC/DuInjaXdd4fc40EvMRWOqcBd</vt:lpwstr>
  </property>
  <property fmtid="{D5CDD505-2E9C-101B-9397-08002B2CF9AE}" pid="37" name="x1ye=40">
    <vt:lpwstr>Mx+IYvFHq68zGVqjy3sVAOu3+QbmpPFfdsNkYu1D+NWvKJoF1UWf/j5GwshSFnAEuoBtGmJp9uN7JbRwENTa2iE8SxWNSWeaZHvVqkEPUrqKBlxSu2f1l8e/I+WTO6PdaOaZ6xns3TGjwNHcHaUKsWTdlknZ18WbsYap6QKKbPxL1vXGgwIttfAi+e4HDGah69pt5wu+Bp8qHj636o+FosjHbvUslQ6m2aNCZdoK/YVAzyQYSHpq7xTe1a9KxIu</vt:lpwstr>
  </property>
  <property fmtid="{D5CDD505-2E9C-101B-9397-08002B2CF9AE}" pid="38" name="x1ye=41">
    <vt:lpwstr>gZeZZh5ylolqFkGrUGXl2uEBs8/wj6j++8pb6UP9MIa2/nQ9n6jovpt29/eL3qQ1+tQFkm44wJaU+2FPwYAsYhvDaPnBWi1E5W/NXfcmQgHJzSVc/8Pl9gH/nPFJxyyIhpvznO+RRhtvmoRytubl/BEGjX2R52SeOI7Bl62klaEZ8MfAgr4r2R74yq2IKx+f6W7l/OMAm/iSA+tRgolmPurErb7IR/basBjf/Df4PRkKGwwqLi0p+KWw6E4LZng</vt:lpwstr>
  </property>
  <property fmtid="{D5CDD505-2E9C-101B-9397-08002B2CF9AE}" pid="39" name="x1ye=42">
    <vt:lpwstr>/rpY3sgLn8dnN0vK8D4lSsZLxP9APiTmSD0xl3+TuTpikkJxDx+gERqBuE6JpkX33W986w4PHw3svurCE+NQW46nW3NCyqMUpK8N1RX8pb3i6J9sZBpt+a+DAhbMA1EPQ6ZRSNm51yXSgNXbpT8z777bbhSbxcdZ7LOi9iESPq6RVzAHlU8bNFXWBan2ysiMEz7fIDvDVGYHxc51vFky/MUpIP8s+FDdJKmgTRU4vY8jVacdMnk11fj5zr9H5vo</vt:lpwstr>
  </property>
  <property fmtid="{D5CDD505-2E9C-101B-9397-08002B2CF9AE}" pid="40" name="x1ye=43">
    <vt:lpwstr>9wu8RFu2IGgIROKaiyNBjcLLFJ08P48EtJRVUlZOChViOerBHC8tPkhLBR7Ya+4ybRJwB87rz4W7w6awh6sD9QUamLsmgGgg8o4ZARK7uIuHR8xS6CLsWlusBOiMeBm1WT/x+7okfhIgtuUrPz9rY2SkNkV7LUHkzPDoEZXUJ1W+mJaOqPjotJd19St4Rx6a1BOdDLgq44IH1ea40J6tlEpDcjLcu9FZzSiv7C39u8mx4+u/v6+Yaddbk11vJ5s</vt:lpwstr>
  </property>
  <property fmtid="{D5CDD505-2E9C-101B-9397-08002B2CF9AE}" pid="41" name="x1ye=44">
    <vt:lpwstr>BzPyB/38OshLBt+MwM27Ph7RAW4fxM3xB0sxd6p6tozrU0/ZOxeM0X5ooSOECsYY1BxIFvDHUy5IrutF1+MMUR1okW1Hl95kO7WoDeudiNI1y+3BB//5lchi9Haqkur/A0TiMuPgKwAA</vt:lpwstr>
  </property>
  <property fmtid="{D5CDD505-2E9C-101B-9397-08002B2CF9AE}" pid="42" name="x1ye=5">
    <vt:lpwstr>+jKUO0r/Iyc6qBeromIRdoRuOQJmozOpGRrJ1T3SLvEyQ4TeMNZqc9iMriefrCsyiFG0J1TU5x7b9C2o5k8VeXdEDHa/Gnlixx9dj4/fbbVeqcnuSY4GJLjc4SZkO85QAogz6YmRZf/1SuWhYPALvfQ6gY+xNEzHjIF72dk4XbjZZ8HqGwDVfIRUCHg1rl3r3hoiZrqVKnUHWBB1FHP3E3rrtQoqQm1UGEN+1ABpBu4wbK2uLiH0lWTX4vbneTC</vt:lpwstr>
  </property>
  <property fmtid="{D5CDD505-2E9C-101B-9397-08002B2CF9AE}" pid="43" name="x1ye=6">
    <vt:lpwstr>qmYfHU/TXiPtlYgbMC8wjDhyb9hmyexueqnHXChAq3CcvNlWWbEJZGN9YawmbgW0eElJJxSvySUM9wW278hwIRCRjXfWlxH3INey9Il6jvwirCx9RmRzJSJNZR2rq0G9XWOS6ZhmDlgZoMDJj6Cd4BDr4BiUIM6sxMEbC5TACAWoqD7+6hwY6xT9T2fDaZZG75Cm+MXgK2llmst2fGA1pgF8ireWvrlK0d7XI9gy+csM4sxdWg7/xEDo3WP6lzM</vt:lpwstr>
  </property>
  <property fmtid="{D5CDD505-2E9C-101B-9397-08002B2CF9AE}" pid="44" name="x1ye=7">
    <vt:lpwstr>pwqNfVk0077ZapSrKDXaYSnYzawLpQBzRkHDkA4XVfJPHyrRS8YFVor0ORAI/Jbw8HW4nMGs5ktNCd8QGugr8Q0WLBOVZNmQmyhV18EcFboaZxUeV80j2m9C9cMW32MqYG7iIsK+U08yC88FOihPobiipXDgELf7BfVy9oStAAYF9tLbq4vY3tn09bZVfpt8OZ5qB/4Se+ixAhI9jnnHmugfcjbOD7Vvey8zC96MtRRF7COKCD/KZhoJNbYbYm8</vt:lpwstr>
  </property>
  <property fmtid="{D5CDD505-2E9C-101B-9397-08002B2CF9AE}" pid="45" name="x1ye=8">
    <vt:lpwstr>A3uWzgpZRsB1YMemk997oVQlS48FFMQ0mTwxIfIQZ9BEpYLw+MC486gZ9Rxq2ehtkhxyregH6cOuTq3mKNJsqbm/8HWLgT/LpZGi1e15kUAJ13/82YMY3i+N3Na1XaXV96Gywim56b+iyviUtavjXl8E/UjCJhxc7ILpjzjeFjJbqrW+gkr52/pMWau/+nsFbnkYFVfsNff4H2VLmWzrlE05MLRIeUPHYt7I9spbrTvxAMiZn2LPGQBxvDhDBA4</vt:lpwstr>
  </property>
  <property fmtid="{D5CDD505-2E9C-101B-9397-08002B2CF9AE}" pid="46" name="x1ye=9">
    <vt:lpwstr>qZyzHFHjqN4naBFQ9ws9lHLcLaLjbBQ87V8HGgO1RWmL7bTC9YZ0k0a65S6u+tdhyEKm4sgAe/Plch4F5+LBE3jyRTKwRfDvr/UKkfHoyAW/Fc7nCD1kUwM9612d4qvD638J+jQTHG9EUqnnmpRlrirYNf9agiYvT1RsRqnsIpU6R/Li3BpoO1HwUvFWtH8LXd+wYDNZtOSFN+noxVNOAZsk5w7ux5cV+zsU6OzCwHe69mPyki8aaZgf+TDCtL3</vt:lpwstr>
  </property>
</Properties>
</file>